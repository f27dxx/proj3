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18BBF" w14:textId="77777777" w:rsidR="00B56DDD" w:rsidRDefault="00B56DDD" w:rsidP="00B56DDD">
      <w:pPr>
        <w:autoSpaceDE w:val="0"/>
        <w:autoSpaceDN w:val="0"/>
        <w:adjustRightInd w:val="0"/>
        <w:rPr>
          <w:rFonts w:ascii="AppleSystemUIFontBold" w:hAnsi="AppleSystemUIFontBold" w:cs="AppleSystemUIFontBold"/>
          <w:b/>
          <w:bCs/>
          <w:sz w:val="34"/>
          <w:szCs w:val="34"/>
          <w:lang w:val="en-GB"/>
        </w:rPr>
      </w:pPr>
      <w:r>
        <w:rPr>
          <w:rFonts w:ascii="AppleSystemUIFontBold" w:hAnsi="AppleSystemUIFontBold" w:cs="AppleSystemUIFontBold"/>
          <w:b/>
          <w:bCs/>
          <w:sz w:val="34"/>
          <w:szCs w:val="34"/>
          <w:lang w:val="en-GB"/>
        </w:rPr>
        <w:t>RPOJ2</w:t>
      </w:r>
    </w:p>
    <w:p w14:paraId="6B241755" w14:textId="77777777" w:rsidR="00B56DDD" w:rsidRDefault="00B56DDD" w:rsidP="00B56DDD">
      <w:pPr>
        <w:autoSpaceDE w:val="0"/>
        <w:autoSpaceDN w:val="0"/>
        <w:adjustRightInd w:val="0"/>
        <w:rPr>
          <w:rFonts w:ascii="AppleSystemUIFont" w:hAnsi="AppleSystemUIFont" w:cs="AppleSystemUIFont"/>
          <w:lang w:val="en-GB"/>
        </w:rPr>
      </w:pPr>
    </w:p>
    <w:p w14:paraId="62A0038D" w14:textId="77777777" w:rsidR="00B56DDD" w:rsidRDefault="00B56DDD" w:rsidP="00B56DDD">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PART A - Implement</w:t>
      </w:r>
    </w:p>
    <w:p w14:paraId="2FB512D0" w14:textId="6E877F50" w:rsidR="00B56DDD" w:rsidRPr="007A7C3E" w:rsidRDefault="00B56DDD" w:rsidP="00B56DDD">
      <w:pPr>
        <w:numPr>
          <w:ilvl w:val="0"/>
          <w:numId w:val="1"/>
        </w:numPr>
        <w:autoSpaceDE w:val="0"/>
        <w:autoSpaceDN w:val="0"/>
        <w:adjustRightInd w:val="0"/>
        <w:ind w:left="0" w:firstLine="0"/>
        <w:rPr>
          <w:rFonts w:ascii="AppleSystemUIFont" w:hAnsi="AppleSystemUIFont" w:cs="AppleSystemUIFont"/>
          <w:lang w:val="en-GB"/>
        </w:rPr>
      </w:pPr>
      <w:r w:rsidRPr="007A7C3E">
        <w:rPr>
          <w:rFonts w:ascii="AppleSystemUIFont" w:hAnsi="AppleSystemUIFont" w:cs="AppleSystemUIFont"/>
          <w:lang w:val="en-GB"/>
        </w:rPr>
        <w:t>Web service that supports at least four (4) unique GET and four (4) unique POST actions</w:t>
      </w:r>
    </w:p>
    <w:p w14:paraId="509F8031" w14:textId="77777777" w:rsidR="00B56DDD" w:rsidRPr="00380E91" w:rsidRDefault="00B56DDD" w:rsidP="00B56DDD">
      <w:pPr>
        <w:numPr>
          <w:ilvl w:val="0"/>
          <w:numId w:val="1"/>
        </w:numPr>
        <w:autoSpaceDE w:val="0"/>
        <w:autoSpaceDN w:val="0"/>
        <w:adjustRightInd w:val="0"/>
        <w:ind w:left="0" w:firstLine="0"/>
        <w:rPr>
          <w:rFonts w:ascii="AppleSystemUIFont" w:hAnsi="AppleSystemUIFont" w:cs="AppleSystemUIFont"/>
          <w:lang w:val="en-GB"/>
        </w:rPr>
      </w:pPr>
      <w:r w:rsidRPr="00380E91">
        <w:rPr>
          <w:rFonts w:ascii="AppleSystemUIFont" w:hAnsi="AppleSystemUIFont" w:cs="AppleSystemUIFont"/>
          <w:lang w:val="en-GB"/>
        </w:rPr>
        <w:t>Build a correctly formed Database to implement the specifications of PROJ1</w:t>
      </w:r>
    </w:p>
    <w:p w14:paraId="1205AE59" w14:textId="60C1DBE6" w:rsidR="00B56DDD" w:rsidRPr="00721143" w:rsidRDefault="00B56DDD" w:rsidP="00B56DDD">
      <w:pPr>
        <w:numPr>
          <w:ilvl w:val="0"/>
          <w:numId w:val="1"/>
        </w:numPr>
        <w:autoSpaceDE w:val="0"/>
        <w:autoSpaceDN w:val="0"/>
        <w:adjustRightInd w:val="0"/>
        <w:ind w:left="0" w:firstLine="0"/>
        <w:rPr>
          <w:rFonts w:ascii="AppleSystemUIFont" w:hAnsi="AppleSystemUIFont" w:cs="AppleSystemUIFont"/>
          <w:lang w:val="en-GB"/>
        </w:rPr>
      </w:pPr>
      <w:r w:rsidRPr="00721143">
        <w:rPr>
          <w:rFonts w:ascii="AppleSystemUIFont" w:hAnsi="AppleSystemUIFont" w:cs="AppleSystemUIFont"/>
          <w:lang w:val="en-GB"/>
        </w:rPr>
        <w:t>Integrates with a backend database for at least two (2) CRUD actions</w:t>
      </w:r>
    </w:p>
    <w:p w14:paraId="7EFE37F0" w14:textId="614370E3" w:rsidR="00B56DDD" w:rsidRDefault="00B56DDD" w:rsidP="00B56DDD">
      <w:pPr>
        <w:numPr>
          <w:ilvl w:val="0"/>
          <w:numId w:val="1"/>
        </w:numPr>
        <w:autoSpaceDE w:val="0"/>
        <w:autoSpaceDN w:val="0"/>
        <w:adjustRightInd w:val="0"/>
        <w:ind w:left="0" w:firstLine="0"/>
        <w:rPr>
          <w:rFonts w:ascii="AppleSystemUIFont" w:hAnsi="AppleSystemUIFont" w:cs="AppleSystemUIFont"/>
          <w:lang w:val="en-GB"/>
        </w:rPr>
      </w:pPr>
      <w:r w:rsidRPr="00380E91">
        <w:rPr>
          <w:rFonts w:ascii="AppleSystemUIFont" w:hAnsi="AppleSystemUIFont" w:cs="AppleSystemUIFont"/>
          <w:lang w:val="en-GB"/>
        </w:rPr>
        <w:t>Logging feature that accounts for every request with IP, browser, timestamp and action</w:t>
      </w:r>
    </w:p>
    <w:p w14:paraId="734EA108" w14:textId="176AAF75" w:rsidR="000E0301" w:rsidRDefault="000E0301" w:rsidP="000E0301">
      <w:pPr>
        <w:autoSpaceDE w:val="0"/>
        <w:autoSpaceDN w:val="0"/>
        <w:adjustRightInd w:val="0"/>
        <w:ind w:left="720"/>
        <w:rPr>
          <w:rFonts w:ascii="AppleSystemUIFont" w:hAnsi="AppleSystemUIFont" w:cs="AppleSystemUIFont"/>
          <w:lang w:val="en-GB"/>
        </w:rPr>
      </w:pPr>
      <w:r>
        <w:rPr>
          <w:rFonts w:ascii="AppleSystemUIFont" w:hAnsi="AppleSystemUIFont" w:cs="AppleSystemUIFont"/>
          <w:lang w:val="en-GB"/>
        </w:rPr>
        <w:t>It saves into a apache_access.log</w:t>
      </w:r>
    </w:p>
    <w:p w14:paraId="28946791" w14:textId="0B33B698" w:rsidR="000E0301" w:rsidRPr="00380E91" w:rsidRDefault="000E0301" w:rsidP="000E0301">
      <w:pPr>
        <w:autoSpaceDE w:val="0"/>
        <w:autoSpaceDN w:val="0"/>
        <w:adjustRightInd w:val="0"/>
        <w:ind w:left="720"/>
        <w:rPr>
          <w:rFonts w:ascii="AppleSystemUIFont" w:hAnsi="AppleSystemUIFont" w:cs="AppleSystemUIFont"/>
          <w:lang w:val="en-GB"/>
        </w:rPr>
      </w:pPr>
      <w:r>
        <w:rPr>
          <w:rFonts w:ascii="AppleSystemUIFont" w:hAnsi="AppleSystemUIFont" w:cs="AppleSystemUIFont"/>
          <w:noProof/>
          <w:lang w:val="en-GB"/>
        </w:rPr>
        <w:drawing>
          <wp:inline distT="0" distB="0" distL="0" distR="0" wp14:anchorId="59F08A88" wp14:editId="4800C99D">
            <wp:extent cx="5767431" cy="2658892"/>
            <wp:effectExtent l="0" t="0" r="0" b="0"/>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6 at 3.48.4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82580" cy="2665876"/>
                    </a:xfrm>
                    <a:prstGeom prst="rect">
                      <a:avLst/>
                    </a:prstGeom>
                  </pic:spPr>
                </pic:pic>
              </a:graphicData>
            </a:graphic>
          </wp:inline>
        </w:drawing>
      </w:r>
    </w:p>
    <w:p w14:paraId="263722B5" w14:textId="2BBE2306" w:rsidR="000E0301" w:rsidRPr="000E0301" w:rsidRDefault="00B56DDD" w:rsidP="000E0301">
      <w:pPr>
        <w:numPr>
          <w:ilvl w:val="0"/>
          <w:numId w:val="1"/>
        </w:numPr>
        <w:autoSpaceDE w:val="0"/>
        <w:autoSpaceDN w:val="0"/>
        <w:adjustRightInd w:val="0"/>
        <w:ind w:left="0" w:firstLine="0"/>
        <w:rPr>
          <w:rFonts w:ascii="AppleSystemUIFont" w:hAnsi="AppleSystemUIFont" w:cs="AppleSystemUIFont"/>
          <w:lang w:val="en-GB"/>
        </w:rPr>
      </w:pPr>
      <w:r w:rsidRPr="00380E91">
        <w:rPr>
          <w:rFonts w:ascii="AppleSystemUIFont" w:hAnsi="AppleSystemUIFont" w:cs="AppleSystemUIFont"/>
          <w:lang w:val="en-GB"/>
        </w:rPr>
        <w:t>Rate limit Web Service to one request per second per user session</w:t>
      </w:r>
    </w:p>
    <w:p w14:paraId="2D081544" w14:textId="58BC68DC" w:rsidR="000E0301" w:rsidRPr="00380E91" w:rsidRDefault="000E0301" w:rsidP="000E0301">
      <w:pPr>
        <w:autoSpaceDE w:val="0"/>
        <w:autoSpaceDN w:val="0"/>
        <w:adjustRightInd w:val="0"/>
        <w:ind w:left="720"/>
        <w:rPr>
          <w:rFonts w:ascii="AppleSystemUIFont" w:hAnsi="AppleSystemUIFont" w:cs="AppleSystemUIFont"/>
          <w:lang w:val="en-GB"/>
        </w:rPr>
      </w:pPr>
      <w:r>
        <w:rPr>
          <w:rFonts w:ascii="AppleSystemUIFont" w:hAnsi="AppleSystemUIFont" w:cs="AppleSystemUIFont"/>
          <w:noProof/>
          <w:lang w:val="en-GB"/>
        </w:rPr>
        <w:drawing>
          <wp:inline distT="0" distB="0" distL="0" distR="0" wp14:anchorId="4F0FB230" wp14:editId="43BEBB23">
            <wp:extent cx="6262382" cy="2578594"/>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6 at 3.49.29 pm.png"/>
                    <pic:cNvPicPr/>
                  </pic:nvPicPr>
                  <pic:blipFill>
                    <a:blip r:embed="rId6">
                      <a:extLst>
                        <a:ext uri="{28A0092B-C50C-407E-A947-70E740481C1C}">
                          <a14:useLocalDpi xmlns:a14="http://schemas.microsoft.com/office/drawing/2010/main" val="0"/>
                        </a:ext>
                      </a:extLst>
                    </a:blip>
                    <a:stretch>
                      <a:fillRect/>
                    </a:stretch>
                  </pic:blipFill>
                  <pic:spPr>
                    <a:xfrm>
                      <a:off x="0" y="0"/>
                      <a:ext cx="6271770" cy="2582460"/>
                    </a:xfrm>
                    <a:prstGeom prst="rect">
                      <a:avLst/>
                    </a:prstGeom>
                  </pic:spPr>
                </pic:pic>
              </a:graphicData>
            </a:graphic>
          </wp:inline>
        </w:drawing>
      </w:r>
    </w:p>
    <w:p w14:paraId="4CCCC216" w14:textId="0576F9D6" w:rsidR="000E0301" w:rsidRDefault="00B56DDD" w:rsidP="000E0301">
      <w:pPr>
        <w:numPr>
          <w:ilvl w:val="0"/>
          <w:numId w:val="1"/>
        </w:numPr>
        <w:autoSpaceDE w:val="0"/>
        <w:autoSpaceDN w:val="0"/>
        <w:adjustRightInd w:val="0"/>
        <w:ind w:left="0" w:firstLine="0"/>
        <w:rPr>
          <w:rFonts w:ascii="AppleSystemUIFont" w:hAnsi="AppleSystemUIFont" w:cs="AppleSystemUIFont"/>
          <w:lang w:val="en-GB"/>
        </w:rPr>
      </w:pPr>
      <w:r w:rsidRPr="00380E91">
        <w:rPr>
          <w:rFonts w:ascii="AppleSystemUIFont" w:hAnsi="AppleSystemUIFont" w:cs="AppleSystemUIFont"/>
          <w:lang w:val="en-GB"/>
        </w:rPr>
        <w:t>Limit per session request to 1,000 in a 24hour period</w:t>
      </w:r>
    </w:p>
    <w:p w14:paraId="405B42D6" w14:textId="48DA2C45" w:rsidR="000E0301" w:rsidRPr="000E0301" w:rsidRDefault="000E0301" w:rsidP="000E0301">
      <w:pPr>
        <w:autoSpaceDE w:val="0"/>
        <w:autoSpaceDN w:val="0"/>
        <w:adjustRightInd w:val="0"/>
        <w:ind w:left="720"/>
        <w:rPr>
          <w:rFonts w:ascii="AppleSystemUIFont" w:hAnsi="AppleSystemUIFont" w:cs="AppleSystemUIFont"/>
          <w:lang w:val="en-GB"/>
        </w:rPr>
      </w:pPr>
      <w:r>
        <w:rPr>
          <w:rFonts w:ascii="AppleSystemUIFont" w:hAnsi="AppleSystemUIFont" w:cs="AppleSystemUIFont"/>
          <w:noProof/>
          <w:lang w:val="en-GB"/>
        </w:rPr>
        <w:lastRenderedPageBreak/>
        <w:drawing>
          <wp:inline distT="0" distB="0" distL="0" distR="0" wp14:anchorId="74E12602" wp14:editId="70FD9DCE">
            <wp:extent cx="6858000" cy="87109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6 at 3.50.07 pm.png"/>
                    <pic:cNvPicPr/>
                  </pic:nvPicPr>
                  <pic:blipFill>
                    <a:blip r:embed="rId7">
                      <a:extLst>
                        <a:ext uri="{28A0092B-C50C-407E-A947-70E740481C1C}">
                          <a14:useLocalDpi xmlns:a14="http://schemas.microsoft.com/office/drawing/2010/main" val="0"/>
                        </a:ext>
                      </a:extLst>
                    </a:blip>
                    <a:stretch>
                      <a:fillRect/>
                    </a:stretch>
                  </pic:blipFill>
                  <pic:spPr>
                    <a:xfrm>
                      <a:off x="0" y="0"/>
                      <a:ext cx="6858000" cy="8710930"/>
                    </a:xfrm>
                    <a:prstGeom prst="rect">
                      <a:avLst/>
                    </a:prstGeom>
                  </pic:spPr>
                </pic:pic>
              </a:graphicData>
            </a:graphic>
          </wp:inline>
        </w:drawing>
      </w:r>
    </w:p>
    <w:p w14:paraId="64512D4C" w14:textId="4C9BE6B0" w:rsidR="00B56DDD" w:rsidRDefault="00B56DDD" w:rsidP="00B56DDD">
      <w:pPr>
        <w:numPr>
          <w:ilvl w:val="0"/>
          <w:numId w:val="1"/>
        </w:numPr>
        <w:autoSpaceDE w:val="0"/>
        <w:autoSpaceDN w:val="0"/>
        <w:adjustRightInd w:val="0"/>
        <w:ind w:left="0" w:firstLine="0"/>
        <w:rPr>
          <w:rFonts w:ascii="AppleSystemUIFont" w:hAnsi="AppleSystemUIFont" w:cs="AppleSystemUIFont"/>
          <w:lang w:val="en-GB"/>
        </w:rPr>
      </w:pPr>
      <w:r w:rsidRPr="00A4736B">
        <w:rPr>
          <w:rFonts w:ascii="AppleSystemUIFont" w:hAnsi="AppleSystemUIFont" w:cs="AppleSystemUIFont"/>
          <w:lang w:val="en-GB"/>
        </w:rPr>
        <w:t>Domain lock web service to a whitelist of referrers</w:t>
      </w:r>
    </w:p>
    <w:p w14:paraId="13EDDBB6" w14:textId="0DA75A0A" w:rsidR="000E0301" w:rsidRPr="00A4736B" w:rsidRDefault="000E0301" w:rsidP="000E0301">
      <w:pPr>
        <w:autoSpaceDE w:val="0"/>
        <w:autoSpaceDN w:val="0"/>
        <w:adjustRightInd w:val="0"/>
        <w:ind w:left="720"/>
        <w:rPr>
          <w:rFonts w:ascii="AppleSystemUIFont" w:hAnsi="AppleSystemUIFont" w:cs="AppleSystemUIFont"/>
          <w:lang w:val="en-GB"/>
        </w:rPr>
      </w:pPr>
      <w:r>
        <w:rPr>
          <w:rFonts w:ascii="AppleSystemUIFont" w:hAnsi="AppleSystemUIFont" w:cs="AppleSystemUIFont"/>
          <w:noProof/>
          <w:lang w:val="en-GB"/>
        </w:rPr>
        <w:lastRenderedPageBreak/>
        <w:drawing>
          <wp:inline distT="0" distB="0" distL="0" distR="0" wp14:anchorId="6835F06C" wp14:editId="79B79158">
            <wp:extent cx="5511800" cy="3378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6 at 3.50.31 pm.png"/>
                    <pic:cNvPicPr/>
                  </pic:nvPicPr>
                  <pic:blipFill>
                    <a:blip r:embed="rId8">
                      <a:extLst>
                        <a:ext uri="{28A0092B-C50C-407E-A947-70E740481C1C}">
                          <a14:useLocalDpi xmlns:a14="http://schemas.microsoft.com/office/drawing/2010/main" val="0"/>
                        </a:ext>
                      </a:extLst>
                    </a:blip>
                    <a:stretch>
                      <a:fillRect/>
                    </a:stretch>
                  </pic:blipFill>
                  <pic:spPr>
                    <a:xfrm>
                      <a:off x="0" y="0"/>
                      <a:ext cx="5511800" cy="3378200"/>
                    </a:xfrm>
                    <a:prstGeom prst="rect">
                      <a:avLst/>
                    </a:prstGeom>
                  </pic:spPr>
                </pic:pic>
              </a:graphicData>
            </a:graphic>
          </wp:inline>
        </w:drawing>
      </w:r>
    </w:p>
    <w:p w14:paraId="1943A3B7" w14:textId="77777777" w:rsidR="00B56DDD" w:rsidRPr="00A4736B" w:rsidRDefault="00B56DDD" w:rsidP="00B56DDD">
      <w:pPr>
        <w:autoSpaceDE w:val="0"/>
        <w:autoSpaceDN w:val="0"/>
        <w:adjustRightInd w:val="0"/>
        <w:rPr>
          <w:rFonts w:ascii="AppleSystemUIFont" w:hAnsi="AppleSystemUIFont" w:cs="AppleSystemUIFont"/>
        </w:rPr>
      </w:pPr>
      <w:r>
        <w:rPr>
          <w:rFonts w:ascii="AppleSystemUIFont" w:hAnsi="AppleSystemUIFont" w:cs="AppleSystemUIFont"/>
          <w:lang w:val="en-GB"/>
        </w:rPr>
        <w:t>PART B - Structure</w:t>
      </w:r>
    </w:p>
    <w:p w14:paraId="52EC548F" w14:textId="77777777" w:rsidR="00B56DDD" w:rsidRDefault="00B56DDD" w:rsidP="00B56DDD">
      <w:pPr>
        <w:numPr>
          <w:ilvl w:val="0"/>
          <w:numId w:val="2"/>
        </w:numPr>
        <w:autoSpaceDE w:val="0"/>
        <w:autoSpaceDN w:val="0"/>
        <w:adjustRightInd w:val="0"/>
        <w:ind w:left="0" w:firstLine="0"/>
        <w:rPr>
          <w:rFonts w:ascii="AppleSystemUIFont" w:hAnsi="AppleSystemUIFont" w:cs="AppleSystemUIFont"/>
          <w:lang w:val="en-GB"/>
        </w:rPr>
      </w:pPr>
      <w:r>
        <w:rPr>
          <w:rFonts w:ascii="AppleSystemUIFont" w:hAnsi="AppleSystemUIFont" w:cs="AppleSystemUIFont"/>
          <w:lang w:val="en-GB"/>
        </w:rPr>
        <w:t>One database object with all SQL actions</w:t>
      </w:r>
    </w:p>
    <w:p w14:paraId="4F74CAD0" w14:textId="77777777" w:rsidR="00B56DDD" w:rsidRPr="00380E91" w:rsidRDefault="00B56DDD" w:rsidP="00B56DDD">
      <w:pPr>
        <w:numPr>
          <w:ilvl w:val="0"/>
          <w:numId w:val="2"/>
        </w:numPr>
        <w:autoSpaceDE w:val="0"/>
        <w:autoSpaceDN w:val="0"/>
        <w:adjustRightInd w:val="0"/>
        <w:ind w:left="0" w:firstLine="0"/>
        <w:rPr>
          <w:rFonts w:ascii="AppleSystemUIFont" w:hAnsi="AppleSystemUIFont" w:cs="AppleSystemUIFont"/>
          <w:lang w:val="en-GB"/>
        </w:rPr>
      </w:pPr>
      <w:r w:rsidRPr="00380E91">
        <w:rPr>
          <w:rFonts w:ascii="AppleSystemUIFont" w:hAnsi="AppleSystemUIFont" w:cs="AppleSystemUIFont"/>
          <w:lang w:val="en-GB"/>
        </w:rPr>
        <w:t>One session object with all user, logging and rate limiting actions</w:t>
      </w:r>
    </w:p>
    <w:p w14:paraId="4E9577BC" w14:textId="77777777" w:rsidR="00B56DDD" w:rsidRDefault="00B56DDD" w:rsidP="00B56DDD">
      <w:pPr>
        <w:numPr>
          <w:ilvl w:val="0"/>
          <w:numId w:val="2"/>
        </w:numPr>
        <w:autoSpaceDE w:val="0"/>
        <w:autoSpaceDN w:val="0"/>
        <w:adjustRightInd w:val="0"/>
        <w:ind w:left="0" w:firstLine="0"/>
        <w:rPr>
          <w:rFonts w:ascii="AppleSystemUIFont" w:hAnsi="AppleSystemUIFont" w:cs="AppleSystemUIFont"/>
          <w:lang w:val="en-GB"/>
        </w:rPr>
      </w:pPr>
      <w:r>
        <w:rPr>
          <w:rFonts w:ascii="AppleSystemUIFont" w:hAnsi="AppleSystemUIFont" w:cs="AppleSystemUIFont"/>
          <w:lang w:val="en-GB"/>
        </w:rPr>
        <w:t>A default JSON error if request signature incorrect</w:t>
      </w:r>
    </w:p>
    <w:p w14:paraId="1DE1A75A" w14:textId="7D3E7C07" w:rsidR="000E0301" w:rsidRDefault="00B56DDD" w:rsidP="000E0301">
      <w:pPr>
        <w:numPr>
          <w:ilvl w:val="0"/>
          <w:numId w:val="2"/>
        </w:numPr>
        <w:autoSpaceDE w:val="0"/>
        <w:autoSpaceDN w:val="0"/>
        <w:adjustRightInd w:val="0"/>
        <w:ind w:left="0" w:firstLine="0"/>
        <w:rPr>
          <w:rFonts w:ascii="AppleSystemUIFont" w:hAnsi="AppleSystemUIFont" w:cs="AppleSystemUIFont"/>
          <w:lang w:val="en-GB"/>
        </w:rPr>
      </w:pPr>
      <w:r w:rsidRPr="00380E91">
        <w:rPr>
          <w:rFonts w:ascii="AppleSystemUIFont" w:hAnsi="AppleSystemUIFont" w:cs="AppleSystemUIFont"/>
          <w:lang w:val="en-GB"/>
        </w:rPr>
        <w:t>Validation of GET and POST data before it is processed by any object</w:t>
      </w:r>
    </w:p>
    <w:p w14:paraId="612913F3" w14:textId="164764B6" w:rsidR="000E0301" w:rsidRPr="000E0301" w:rsidRDefault="000E0301" w:rsidP="000E0301">
      <w:pPr>
        <w:autoSpaceDE w:val="0"/>
        <w:autoSpaceDN w:val="0"/>
        <w:adjustRightInd w:val="0"/>
        <w:ind w:left="720"/>
        <w:rPr>
          <w:rFonts w:ascii="AppleSystemUIFont" w:hAnsi="AppleSystemUIFont" w:cs="AppleSystemUIFont"/>
          <w:lang w:val="en-GB"/>
        </w:rPr>
      </w:pPr>
      <w:r>
        <w:rPr>
          <w:rFonts w:ascii="AppleSystemUIFont" w:hAnsi="AppleSystemUIFont" w:cs="AppleSystemUIFont"/>
          <w:noProof/>
          <w:lang w:val="en-GB"/>
        </w:rPr>
        <w:drawing>
          <wp:inline distT="0" distB="0" distL="0" distR="0" wp14:anchorId="4BEF4C65" wp14:editId="25FB7C54">
            <wp:extent cx="6858000" cy="110934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6 at 3.51.25 pm.png"/>
                    <pic:cNvPicPr/>
                  </pic:nvPicPr>
                  <pic:blipFill>
                    <a:blip r:embed="rId9">
                      <a:extLst>
                        <a:ext uri="{28A0092B-C50C-407E-A947-70E740481C1C}">
                          <a14:useLocalDpi xmlns:a14="http://schemas.microsoft.com/office/drawing/2010/main" val="0"/>
                        </a:ext>
                      </a:extLst>
                    </a:blip>
                    <a:stretch>
                      <a:fillRect/>
                    </a:stretch>
                  </pic:blipFill>
                  <pic:spPr>
                    <a:xfrm>
                      <a:off x="0" y="0"/>
                      <a:ext cx="6858000" cy="1109345"/>
                    </a:xfrm>
                    <a:prstGeom prst="rect">
                      <a:avLst/>
                    </a:prstGeom>
                  </pic:spPr>
                </pic:pic>
              </a:graphicData>
            </a:graphic>
          </wp:inline>
        </w:drawing>
      </w:r>
    </w:p>
    <w:p w14:paraId="1F3C83B2" w14:textId="621CE986" w:rsidR="000E0301" w:rsidRPr="00485320" w:rsidRDefault="00B56DDD" w:rsidP="00485320">
      <w:pPr>
        <w:numPr>
          <w:ilvl w:val="0"/>
          <w:numId w:val="2"/>
        </w:numPr>
        <w:autoSpaceDE w:val="0"/>
        <w:autoSpaceDN w:val="0"/>
        <w:adjustRightInd w:val="0"/>
        <w:ind w:left="0" w:firstLine="0"/>
        <w:rPr>
          <w:rFonts w:ascii="AppleSystemUIFont" w:hAnsi="AppleSystemUIFont" w:cs="AppleSystemUIFont"/>
          <w:lang w:val="en-GB"/>
        </w:rPr>
      </w:pPr>
      <w:r>
        <w:rPr>
          <w:rFonts w:ascii="AppleSystemUIFont" w:hAnsi="AppleSystemUIFont" w:cs="AppleSystemUIFont"/>
          <w:lang w:val="en-GB"/>
        </w:rPr>
        <w:t>All output from Web Service is JSON</w:t>
      </w:r>
    </w:p>
    <w:p w14:paraId="30B43216" w14:textId="388A0BD1" w:rsidR="000E0301" w:rsidRDefault="00B56DDD" w:rsidP="00485320">
      <w:pPr>
        <w:numPr>
          <w:ilvl w:val="0"/>
          <w:numId w:val="2"/>
        </w:numPr>
        <w:autoSpaceDE w:val="0"/>
        <w:autoSpaceDN w:val="0"/>
        <w:adjustRightInd w:val="0"/>
        <w:ind w:left="0" w:firstLine="0"/>
        <w:rPr>
          <w:rFonts w:ascii="AppleSystemUIFont" w:hAnsi="AppleSystemUIFont" w:cs="AppleSystemUIFont"/>
          <w:lang w:val="en-GB"/>
        </w:rPr>
      </w:pPr>
      <w:r w:rsidRPr="00A4736B">
        <w:rPr>
          <w:rFonts w:ascii="AppleSystemUIFont" w:hAnsi="AppleSystemUIFont" w:cs="AppleSystemUIFont"/>
          <w:lang w:val="en-GB"/>
        </w:rPr>
        <w:t>HTTP Error response codes three (3) implemented</w:t>
      </w:r>
    </w:p>
    <w:p w14:paraId="70FD219A" w14:textId="77777777" w:rsidR="00485320" w:rsidRPr="00485320" w:rsidRDefault="00485320" w:rsidP="00485320">
      <w:pPr>
        <w:autoSpaceDE w:val="0"/>
        <w:autoSpaceDN w:val="0"/>
        <w:adjustRightInd w:val="0"/>
        <w:rPr>
          <w:rFonts w:ascii="AppleSystemUIFont" w:hAnsi="AppleSystemUIFont" w:cs="AppleSystemUIFont"/>
          <w:lang w:val="en-GB"/>
        </w:rPr>
      </w:pPr>
    </w:p>
    <w:p w14:paraId="523F913A" w14:textId="77777777" w:rsidR="00B56DDD" w:rsidRDefault="00B56DDD" w:rsidP="00B56DDD">
      <w:pPr>
        <w:autoSpaceDE w:val="0"/>
        <w:autoSpaceDN w:val="0"/>
        <w:adjustRightInd w:val="0"/>
        <w:rPr>
          <w:rFonts w:ascii="AppleSystemUIFont" w:hAnsi="AppleSystemUIFont" w:cs="AppleSystemUIFont"/>
          <w:lang w:val="en-GB"/>
        </w:rPr>
      </w:pPr>
      <w:r>
        <w:rPr>
          <w:rFonts w:ascii="AppleSystemUIFont" w:hAnsi="AppleSystemUIFont" w:cs="AppleSystemUIFont"/>
          <w:lang w:val="en-GB"/>
        </w:rPr>
        <w:t>PART C - Code Comments</w:t>
      </w:r>
    </w:p>
    <w:p w14:paraId="6BB34D09" w14:textId="77F58DC4" w:rsidR="00B56DDD" w:rsidRDefault="00B56DDD" w:rsidP="00B56DDD">
      <w:pPr>
        <w:numPr>
          <w:ilvl w:val="0"/>
          <w:numId w:val="3"/>
        </w:numPr>
        <w:autoSpaceDE w:val="0"/>
        <w:autoSpaceDN w:val="0"/>
        <w:adjustRightInd w:val="0"/>
        <w:ind w:left="0" w:firstLine="0"/>
        <w:rPr>
          <w:rFonts w:ascii="AppleSystemUIFont" w:hAnsi="AppleSystemUIFont" w:cs="AppleSystemUIFont"/>
          <w:lang w:val="en-GB"/>
        </w:rPr>
      </w:pPr>
      <w:r>
        <w:rPr>
          <w:rFonts w:ascii="AppleSystemUIFont" w:hAnsi="AppleSystemUIFont" w:cs="AppleSystemUIFont"/>
          <w:lang w:val="en-GB"/>
        </w:rPr>
        <w:t>Denote where and explain why you instantiated the database and session objects in that location</w:t>
      </w:r>
    </w:p>
    <w:p w14:paraId="224CA2E6" w14:textId="68F6854C" w:rsidR="00665001" w:rsidRDefault="00485320" w:rsidP="00665001">
      <w:pPr>
        <w:autoSpaceDE w:val="0"/>
        <w:autoSpaceDN w:val="0"/>
        <w:adjustRightInd w:val="0"/>
        <w:ind w:left="720"/>
        <w:rPr>
          <w:rFonts w:ascii="AppleSystemUIFont" w:hAnsi="AppleSystemUIFont" w:cs="AppleSystemUIFont"/>
          <w:lang w:val="en-GB"/>
        </w:rPr>
      </w:pPr>
      <w:r>
        <w:rPr>
          <w:rFonts w:ascii="AppleSystemUIFont" w:hAnsi="AppleSystemUIFont" w:cs="AppleSystemUIFont"/>
          <w:lang w:val="en-GB"/>
        </w:rPr>
        <w:t>Session object instantiated before Database to check whether user excessed access limit first. If not, connect to database, giving less chance to user connect to database when we don’t want them to.</w:t>
      </w:r>
    </w:p>
    <w:p w14:paraId="5464B662" w14:textId="77777777" w:rsidR="00485320" w:rsidRDefault="00485320" w:rsidP="00665001">
      <w:pPr>
        <w:autoSpaceDE w:val="0"/>
        <w:autoSpaceDN w:val="0"/>
        <w:adjustRightInd w:val="0"/>
        <w:ind w:left="720"/>
        <w:rPr>
          <w:rFonts w:ascii="AppleSystemUIFont" w:hAnsi="AppleSystemUIFont" w:cs="AppleSystemUIFont"/>
          <w:lang w:val="en-GB"/>
        </w:rPr>
      </w:pPr>
    </w:p>
    <w:p w14:paraId="589F52D8" w14:textId="2B98A89D" w:rsidR="00B56DDD" w:rsidRDefault="00B56DDD" w:rsidP="00B56DDD">
      <w:pPr>
        <w:numPr>
          <w:ilvl w:val="0"/>
          <w:numId w:val="3"/>
        </w:numPr>
        <w:autoSpaceDE w:val="0"/>
        <w:autoSpaceDN w:val="0"/>
        <w:adjustRightInd w:val="0"/>
        <w:ind w:left="0" w:firstLine="0"/>
        <w:rPr>
          <w:rFonts w:ascii="AppleSystemUIFont" w:hAnsi="AppleSystemUIFont" w:cs="AppleSystemUIFont"/>
          <w:lang w:val="en-GB"/>
        </w:rPr>
      </w:pPr>
      <w:r>
        <w:rPr>
          <w:rFonts w:ascii="AppleSystemUIFont" w:hAnsi="AppleSystemUIFont" w:cs="AppleSystemUIFont"/>
          <w:lang w:val="en-GB"/>
        </w:rPr>
        <w:t xml:space="preserve">Explain the mathematics of either of your </w:t>
      </w:r>
      <w:proofErr w:type="gramStart"/>
      <w:r>
        <w:rPr>
          <w:rFonts w:ascii="AppleSystemUIFont" w:hAnsi="AppleSystemUIFont" w:cs="AppleSystemUIFont"/>
          <w:lang w:val="en-GB"/>
        </w:rPr>
        <w:t>two rate</w:t>
      </w:r>
      <w:proofErr w:type="gramEnd"/>
      <w:r>
        <w:rPr>
          <w:rFonts w:ascii="AppleSystemUIFont" w:hAnsi="AppleSystemUIFont" w:cs="AppleSystemUIFont"/>
          <w:lang w:val="en-GB"/>
        </w:rPr>
        <w:t xml:space="preserve"> limiting code.</w:t>
      </w:r>
    </w:p>
    <w:p w14:paraId="1A8949EE" w14:textId="5E491455" w:rsidR="00665001" w:rsidRDefault="00665001" w:rsidP="00665001">
      <w:pPr>
        <w:autoSpaceDE w:val="0"/>
        <w:autoSpaceDN w:val="0"/>
        <w:adjustRightInd w:val="0"/>
        <w:ind w:left="720"/>
        <w:rPr>
          <w:rFonts w:ascii="AppleSystemUIFont" w:hAnsi="AppleSystemUIFont" w:cs="AppleSystemUIFont"/>
          <w:lang w:val="en-GB"/>
        </w:rPr>
      </w:pPr>
      <w:r>
        <w:rPr>
          <w:rFonts w:ascii="AppleSystemUIFont" w:hAnsi="AppleSystemUIFont" w:cs="AppleSystemUIFont"/>
          <w:lang w:val="en-GB"/>
        </w:rPr>
        <w:t>For 1000 request in 24hrs code. I made three variables in session. One counting every access($</w:t>
      </w:r>
      <w:proofErr w:type="spellStart"/>
      <w:r>
        <w:rPr>
          <w:rFonts w:ascii="AppleSystemUIFont" w:hAnsi="AppleSystemUIFont" w:cs="AppleSystemUIFont"/>
          <w:lang w:val="en-GB"/>
        </w:rPr>
        <w:t>accessCount</w:t>
      </w:r>
      <w:proofErr w:type="spellEnd"/>
      <w:r>
        <w:rPr>
          <w:rFonts w:ascii="AppleSystemUIFont" w:hAnsi="AppleSystemUIFont" w:cs="AppleSystemUIFont"/>
          <w:lang w:val="en-GB"/>
        </w:rPr>
        <w:t>), one record the current time($</w:t>
      </w:r>
      <w:proofErr w:type="spellStart"/>
      <w:r>
        <w:rPr>
          <w:rFonts w:ascii="AppleSystemUIFont" w:hAnsi="AppleSystemUIFont" w:cs="AppleSystemUIFont"/>
          <w:lang w:val="en-GB"/>
        </w:rPr>
        <w:t>currentTime</w:t>
      </w:r>
      <w:proofErr w:type="spellEnd"/>
      <w:r>
        <w:rPr>
          <w:rFonts w:ascii="AppleSystemUIFont" w:hAnsi="AppleSystemUIFont" w:cs="AppleSystemUIFont"/>
          <w:lang w:val="en-GB"/>
        </w:rPr>
        <w:t>) and one remember the first-time server received a request($</w:t>
      </w:r>
      <w:proofErr w:type="spellStart"/>
      <w:r>
        <w:rPr>
          <w:rFonts w:ascii="AppleSystemUIFont" w:hAnsi="AppleSystemUIFont" w:cs="AppleSystemUIFont"/>
          <w:lang w:val="en-GB"/>
        </w:rPr>
        <w:t>firstAccess</w:t>
      </w:r>
      <w:proofErr w:type="spellEnd"/>
      <w:r>
        <w:rPr>
          <w:rFonts w:ascii="AppleSystemUIFont" w:hAnsi="AppleSystemUIFont" w:cs="AppleSystemUIFont"/>
          <w:lang w:val="en-GB"/>
        </w:rPr>
        <w:t>).</w:t>
      </w:r>
    </w:p>
    <w:p w14:paraId="0E7CD02F" w14:textId="4FF82FF1" w:rsidR="00665001" w:rsidRDefault="00665001" w:rsidP="00665001">
      <w:pPr>
        <w:autoSpaceDE w:val="0"/>
        <w:autoSpaceDN w:val="0"/>
        <w:adjustRightInd w:val="0"/>
        <w:ind w:left="720"/>
        <w:rPr>
          <w:rFonts w:ascii="AppleSystemUIFont" w:hAnsi="AppleSystemUIFont" w:cs="AppleSystemUIFont"/>
          <w:lang w:val="en-GB"/>
        </w:rPr>
      </w:pPr>
      <w:r>
        <w:rPr>
          <w:rFonts w:ascii="AppleSystemUIFont" w:hAnsi="AppleSystemUIFont" w:cs="AppleSystemUIFont"/>
          <w:lang w:val="en-GB"/>
        </w:rPr>
        <w:t>If $</w:t>
      </w:r>
      <w:proofErr w:type="spellStart"/>
      <w:r>
        <w:rPr>
          <w:rFonts w:ascii="AppleSystemUIFont" w:hAnsi="AppleSystemUIFont" w:cs="AppleSystemUIFont"/>
          <w:lang w:val="en-GB"/>
        </w:rPr>
        <w:t>accessCount</w:t>
      </w:r>
      <w:proofErr w:type="spellEnd"/>
      <w:r>
        <w:rPr>
          <w:rFonts w:ascii="AppleSystemUIFont" w:hAnsi="AppleSystemUIFont" w:cs="AppleSystemUIFont"/>
          <w:lang w:val="en-GB"/>
        </w:rPr>
        <w:t xml:space="preserve"> goes up to 1000, it </w:t>
      </w:r>
      <w:proofErr w:type="gramStart"/>
      <w:r>
        <w:rPr>
          <w:rFonts w:ascii="AppleSystemUIFont" w:hAnsi="AppleSystemUIFont" w:cs="AppleSystemUIFont"/>
          <w:lang w:val="en-GB"/>
        </w:rPr>
        <w:t>die(</w:t>
      </w:r>
      <w:proofErr w:type="gramEnd"/>
      <w:r>
        <w:rPr>
          <w:rFonts w:ascii="AppleSystemUIFont" w:hAnsi="AppleSystemUIFont" w:cs="AppleSystemUIFont"/>
          <w:lang w:val="en-GB"/>
        </w:rPr>
        <w:t xml:space="preserve">) and echo a </w:t>
      </w:r>
      <w:proofErr w:type="spellStart"/>
      <w:r>
        <w:rPr>
          <w:rFonts w:ascii="AppleSystemUIFont" w:hAnsi="AppleSystemUIFont" w:cs="AppleSystemUIFont"/>
          <w:lang w:val="en-GB"/>
        </w:rPr>
        <w:t>json_encode</w:t>
      </w:r>
      <w:proofErr w:type="spellEnd"/>
      <w:r>
        <w:rPr>
          <w:rFonts w:ascii="AppleSystemUIFont" w:hAnsi="AppleSystemUIFont" w:cs="AppleSystemUIFont"/>
          <w:lang w:val="en-GB"/>
        </w:rPr>
        <w:t>(error);</w:t>
      </w:r>
    </w:p>
    <w:p w14:paraId="02151EED" w14:textId="5E7DC414" w:rsidR="00665001" w:rsidRDefault="00665001" w:rsidP="00665001">
      <w:pPr>
        <w:autoSpaceDE w:val="0"/>
        <w:autoSpaceDN w:val="0"/>
        <w:adjustRightInd w:val="0"/>
        <w:ind w:left="720"/>
        <w:rPr>
          <w:rFonts w:ascii="AppleSystemUIFont" w:hAnsi="AppleSystemUIFont" w:cs="AppleSystemUIFont"/>
          <w:lang w:val="en-GB"/>
        </w:rPr>
      </w:pPr>
      <w:r>
        <w:rPr>
          <w:rFonts w:ascii="AppleSystemUIFont" w:hAnsi="AppleSystemUIFont" w:cs="AppleSystemUIFont"/>
          <w:lang w:val="en-GB"/>
        </w:rPr>
        <w:t>If $</w:t>
      </w:r>
      <w:proofErr w:type="spellStart"/>
      <w:r>
        <w:rPr>
          <w:rFonts w:ascii="AppleSystemUIFont" w:hAnsi="AppleSystemUIFont" w:cs="AppleSystemUIFont"/>
          <w:lang w:val="en-GB"/>
        </w:rPr>
        <w:t>currentTime</w:t>
      </w:r>
      <w:proofErr w:type="spellEnd"/>
      <w:r>
        <w:rPr>
          <w:rFonts w:ascii="AppleSystemUIFont" w:hAnsi="AppleSystemUIFont" w:cs="AppleSystemUIFont"/>
          <w:lang w:val="en-GB"/>
        </w:rPr>
        <w:t xml:space="preserve"> are 1 day or more</w:t>
      </w:r>
      <w:r w:rsidR="002F06B4">
        <w:rPr>
          <w:rFonts w:ascii="AppleSystemUIFont" w:hAnsi="AppleSystemUIFont" w:cs="AppleSystemUIFont"/>
          <w:lang w:val="en-GB"/>
        </w:rPr>
        <w:t xml:space="preserve"> later</w:t>
      </w:r>
      <w:r>
        <w:rPr>
          <w:rFonts w:ascii="AppleSystemUIFont" w:hAnsi="AppleSystemUIFont" w:cs="AppleSystemUIFont"/>
          <w:lang w:val="en-GB"/>
        </w:rPr>
        <w:t xml:space="preserve"> than $</w:t>
      </w:r>
      <w:proofErr w:type="spellStart"/>
      <w:r>
        <w:rPr>
          <w:rFonts w:ascii="AppleSystemUIFont" w:hAnsi="AppleSystemUIFont" w:cs="AppleSystemUIFont"/>
          <w:lang w:val="en-GB"/>
        </w:rPr>
        <w:t>firstAccess</w:t>
      </w:r>
      <w:proofErr w:type="spellEnd"/>
      <w:r>
        <w:rPr>
          <w:rFonts w:ascii="AppleSystemUIFont" w:hAnsi="AppleSystemUIFont" w:cs="AppleSystemUIFont"/>
          <w:lang w:val="en-GB"/>
        </w:rPr>
        <w:t>, it unset $</w:t>
      </w:r>
      <w:proofErr w:type="spellStart"/>
      <w:r>
        <w:rPr>
          <w:rFonts w:ascii="AppleSystemUIFont" w:hAnsi="AppleSystemUIFont" w:cs="AppleSystemUIFont"/>
          <w:lang w:val="en-GB"/>
        </w:rPr>
        <w:t>firstAccess</w:t>
      </w:r>
      <w:proofErr w:type="spellEnd"/>
      <w:r>
        <w:rPr>
          <w:rFonts w:ascii="AppleSystemUIFont" w:hAnsi="AppleSystemUIFont" w:cs="AppleSystemUIFont"/>
          <w:lang w:val="en-GB"/>
        </w:rPr>
        <w:t xml:space="preserve"> and set $</w:t>
      </w:r>
      <w:proofErr w:type="spellStart"/>
      <w:r>
        <w:rPr>
          <w:rFonts w:ascii="AppleSystemUIFont" w:hAnsi="AppleSystemUIFont" w:cs="AppleSystemUIFont"/>
          <w:lang w:val="en-GB"/>
        </w:rPr>
        <w:t>accessCount</w:t>
      </w:r>
      <w:proofErr w:type="spellEnd"/>
      <w:r>
        <w:rPr>
          <w:rFonts w:ascii="AppleSystemUIFont" w:hAnsi="AppleSystemUIFont" w:cs="AppleSystemUIFont"/>
          <w:lang w:val="en-GB"/>
        </w:rPr>
        <w:t xml:space="preserve"> to 0.</w:t>
      </w:r>
    </w:p>
    <w:p w14:paraId="2E19EB68" w14:textId="77777777" w:rsidR="00665001" w:rsidRDefault="00665001" w:rsidP="00485320">
      <w:pPr>
        <w:autoSpaceDE w:val="0"/>
        <w:autoSpaceDN w:val="0"/>
        <w:adjustRightInd w:val="0"/>
        <w:rPr>
          <w:rFonts w:ascii="AppleSystemUIFont" w:hAnsi="AppleSystemUIFont" w:cs="AppleSystemUIFont"/>
          <w:lang w:val="en-GB"/>
        </w:rPr>
      </w:pPr>
    </w:p>
    <w:p w14:paraId="733A1CFB" w14:textId="0D61A537" w:rsidR="00B56DDD" w:rsidRDefault="00B56DDD" w:rsidP="00B56DDD">
      <w:pPr>
        <w:numPr>
          <w:ilvl w:val="0"/>
          <w:numId w:val="3"/>
        </w:numPr>
        <w:autoSpaceDE w:val="0"/>
        <w:autoSpaceDN w:val="0"/>
        <w:adjustRightInd w:val="0"/>
        <w:ind w:left="0" w:firstLine="0"/>
        <w:rPr>
          <w:rFonts w:ascii="AppleSystemUIFont" w:hAnsi="AppleSystemUIFont" w:cs="AppleSystemUIFont"/>
          <w:lang w:val="en-GB"/>
        </w:rPr>
      </w:pPr>
      <w:r>
        <w:rPr>
          <w:rFonts w:ascii="AppleSystemUIFont" w:hAnsi="AppleSystemUIFont" w:cs="AppleSystemUIFont"/>
          <w:lang w:val="en-GB"/>
        </w:rPr>
        <w:t>Note where you are checking if a session pre-exists, what are you doing if it does.</w:t>
      </w:r>
    </w:p>
    <w:p w14:paraId="760BE4ED" w14:textId="1F749D04" w:rsidR="00665001" w:rsidRDefault="00665001" w:rsidP="00665001">
      <w:pPr>
        <w:autoSpaceDE w:val="0"/>
        <w:autoSpaceDN w:val="0"/>
        <w:adjustRightInd w:val="0"/>
        <w:ind w:left="720"/>
        <w:rPr>
          <w:rFonts w:ascii="AppleSystemUIFont" w:hAnsi="AppleSystemUIFont" w:cs="AppleSystemUIFont"/>
          <w:lang w:val="en-GB"/>
        </w:rPr>
      </w:pPr>
      <w:r>
        <w:rPr>
          <w:rFonts w:ascii="AppleSystemUIFont" w:hAnsi="AppleSystemUIFont" w:cs="AppleSystemUIFont"/>
          <w:lang w:val="en-GB"/>
        </w:rPr>
        <w:t>I have a variable checking every time when server get a request($</w:t>
      </w:r>
      <w:proofErr w:type="spellStart"/>
      <w:r>
        <w:rPr>
          <w:rFonts w:ascii="AppleSystemUIFont" w:hAnsi="AppleSystemUIFont" w:cs="AppleSystemUIFont"/>
          <w:lang w:val="en-GB"/>
        </w:rPr>
        <w:t>accessCount</w:t>
      </w:r>
      <w:proofErr w:type="spellEnd"/>
      <w:r>
        <w:rPr>
          <w:rFonts w:ascii="AppleSystemUIFont" w:hAnsi="AppleSystemUIFont" w:cs="AppleSystemUIFont"/>
          <w:lang w:val="en-GB"/>
        </w:rPr>
        <w:t>) as above question.</w:t>
      </w:r>
    </w:p>
    <w:p w14:paraId="57B87180" w14:textId="698837F9" w:rsidR="00665001" w:rsidRDefault="00665001" w:rsidP="00665001">
      <w:pPr>
        <w:autoSpaceDE w:val="0"/>
        <w:autoSpaceDN w:val="0"/>
        <w:adjustRightInd w:val="0"/>
        <w:ind w:left="720"/>
        <w:rPr>
          <w:rFonts w:ascii="AppleSystemUIFont" w:hAnsi="AppleSystemUIFont" w:cs="AppleSystemUIFont"/>
          <w:lang w:val="en-GB"/>
        </w:rPr>
      </w:pPr>
      <w:r>
        <w:rPr>
          <w:rFonts w:ascii="AppleSystemUIFont" w:hAnsi="AppleSystemUIFont" w:cs="AppleSystemUIFont"/>
          <w:lang w:val="en-GB"/>
        </w:rPr>
        <w:t>If the $</w:t>
      </w:r>
      <w:proofErr w:type="spellStart"/>
      <w:r>
        <w:rPr>
          <w:rFonts w:ascii="AppleSystemUIFont" w:hAnsi="AppleSystemUIFont" w:cs="AppleSystemUIFont"/>
          <w:lang w:val="en-GB"/>
        </w:rPr>
        <w:t>accessCount</w:t>
      </w:r>
      <w:proofErr w:type="spellEnd"/>
      <w:r>
        <w:rPr>
          <w:rFonts w:ascii="AppleSystemUIFont" w:hAnsi="AppleSystemUIFont" w:cs="AppleSystemUIFont"/>
          <w:lang w:val="en-GB"/>
        </w:rPr>
        <w:t xml:space="preserve"> goes up means session pre-exist. </w:t>
      </w:r>
    </w:p>
    <w:p w14:paraId="29D8334F" w14:textId="760B6A3F" w:rsidR="002F06B4" w:rsidRDefault="002F06B4" w:rsidP="00665001">
      <w:pPr>
        <w:autoSpaceDE w:val="0"/>
        <w:autoSpaceDN w:val="0"/>
        <w:adjustRightInd w:val="0"/>
        <w:ind w:left="720"/>
        <w:rPr>
          <w:rFonts w:ascii="AppleSystemUIFont" w:hAnsi="AppleSystemUIFont" w:cs="AppleSystemUIFont"/>
          <w:lang w:val="en-GB"/>
        </w:rPr>
      </w:pPr>
      <w:r>
        <w:rPr>
          <w:rFonts w:ascii="AppleSystemUIFont" w:hAnsi="AppleSystemUIFont" w:cs="AppleSystemUIFont"/>
          <w:lang w:val="en-GB"/>
        </w:rPr>
        <w:t xml:space="preserve">If I have to reset the whole session, I will comment out the </w:t>
      </w:r>
      <w:proofErr w:type="spellStart"/>
      <w:r>
        <w:rPr>
          <w:rFonts w:ascii="AppleSystemUIFont" w:hAnsi="AppleSystemUIFont" w:cs="AppleSystemUIFont"/>
          <w:lang w:val="en-GB"/>
        </w:rPr>
        <w:t>session_</w:t>
      </w:r>
      <w:proofErr w:type="gramStart"/>
      <w:r>
        <w:rPr>
          <w:rFonts w:ascii="AppleSystemUIFont" w:hAnsi="AppleSystemUIFont" w:cs="AppleSystemUIFont"/>
          <w:lang w:val="en-GB"/>
        </w:rPr>
        <w:t>destory</w:t>
      </w:r>
      <w:proofErr w:type="spellEnd"/>
      <w:r>
        <w:rPr>
          <w:rFonts w:ascii="AppleSystemUIFont" w:hAnsi="AppleSystemUIFont" w:cs="AppleSystemUIFont"/>
          <w:lang w:val="en-GB"/>
        </w:rPr>
        <w:t>(</w:t>
      </w:r>
      <w:proofErr w:type="gramEnd"/>
      <w:r>
        <w:rPr>
          <w:rFonts w:ascii="AppleSystemUIFont" w:hAnsi="AppleSystemUIFont" w:cs="AppleSystemUIFont"/>
          <w:lang w:val="en-GB"/>
        </w:rPr>
        <w:t>) code;</w:t>
      </w:r>
    </w:p>
    <w:p w14:paraId="2EF7E7A0" w14:textId="77777777" w:rsidR="002F06B4" w:rsidRDefault="002F06B4" w:rsidP="00665001">
      <w:pPr>
        <w:autoSpaceDE w:val="0"/>
        <w:autoSpaceDN w:val="0"/>
        <w:adjustRightInd w:val="0"/>
        <w:ind w:left="720"/>
        <w:rPr>
          <w:rFonts w:ascii="AppleSystemUIFont" w:hAnsi="AppleSystemUIFont" w:cs="AppleSystemUIFont"/>
          <w:lang w:val="en-GB"/>
        </w:rPr>
      </w:pPr>
    </w:p>
    <w:p w14:paraId="1776B455" w14:textId="1926767A" w:rsidR="00B56DDD" w:rsidRDefault="00B56DDD" w:rsidP="00B56DDD">
      <w:pPr>
        <w:numPr>
          <w:ilvl w:val="0"/>
          <w:numId w:val="3"/>
        </w:numPr>
        <w:autoSpaceDE w:val="0"/>
        <w:autoSpaceDN w:val="0"/>
        <w:adjustRightInd w:val="0"/>
        <w:ind w:left="0" w:firstLine="0"/>
        <w:rPr>
          <w:rFonts w:ascii="AppleSystemUIFont" w:hAnsi="AppleSystemUIFont" w:cs="AppleSystemUIFont"/>
          <w:lang w:val="en-GB"/>
        </w:rPr>
      </w:pPr>
      <w:r>
        <w:rPr>
          <w:rFonts w:ascii="AppleSystemUIFont" w:hAnsi="AppleSystemUIFont" w:cs="AppleSystemUIFont"/>
          <w:lang w:val="en-GB"/>
        </w:rPr>
        <w:t>Explain the code structure that checks all of the GET/POST structures</w:t>
      </w:r>
    </w:p>
    <w:p w14:paraId="65C275A6" w14:textId="3AA3BEC1" w:rsidR="0019187D" w:rsidRDefault="0019187D" w:rsidP="0019187D">
      <w:pPr>
        <w:autoSpaceDE w:val="0"/>
        <w:autoSpaceDN w:val="0"/>
        <w:adjustRightInd w:val="0"/>
        <w:ind w:left="720"/>
        <w:rPr>
          <w:rFonts w:ascii="AppleSystemUIFont" w:hAnsi="AppleSystemUIFont" w:cs="AppleSystemUIFont"/>
          <w:lang w:val="en-GB"/>
        </w:rPr>
      </w:pPr>
      <w:r>
        <w:rPr>
          <w:rFonts w:ascii="AppleSystemUIFont" w:hAnsi="AppleSystemUIFont" w:cs="AppleSystemUIFont"/>
          <w:lang w:val="en-GB"/>
        </w:rPr>
        <w:t>The API will connect to a single end point ‘</w:t>
      </w:r>
      <w:r w:rsidRPr="0019187D">
        <w:rPr>
          <w:rFonts w:ascii="AppleSystemUIFont" w:hAnsi="AppleSystemUIFont" w:cs="AppleSystemUIFont"/>
          <w:lang w:val="en-GB"/>
        </w:rPr>
        <w:t>http://localhost:8888/PROJ2/</w:t>
      </w:r>
      <w:proofErr w:type="spellStart"/>
      <w:r w:rsidRPr="0019187D">
        <w:rPr>
          <w:rFonts w:ascii="AppleSystemUIFont" w:hAnsi="AppleSystemUIFont" w:cs="AppleSystemUIFont"/>
          <w:lang w:val="en-GB"/>
        </w:rPr>
        <w:t>api</w:t>
      </w:r>
      <w:proofErr w:type="spellEnd"/>
      <w:r w:rsidRPr="0019187D">
        <w:rPr>
          <w:rFonts w:ascii="AppleSystemUIFont" w:hAnsi="AppleSystemUIFont" w:cs="AppleSystemUIFont"/>
          <w:lang w:val="en-GB"/>
        </w:rPr>
        <w:t>/</w:t>
      </w:r>
      <w:proofErr w:type="spellStart"/>
      <w:r w:rsidRPr="0019187D">
        <w:rPr>
          <w:rFonts w:ascii="AppleSystemUIFont" w:hAnsi="AppleSystemUIFont" w:cs="AppleSystemUIFont"/>
          <w:lang w:val="en-GB"/>
        </w:rPr>
        <w:t>ws.php</w:t>
      </w:r>
      <w:proofErr w:type="spellEnd"/>
      <w:r>
        <w:rPr>
          <w:rFonts w:ascii="AppleSystemUIFont" w:hAnsi="AppleSystemUIFont" w:cs="AppleSystemUIFont"/>
          <w:lang w:val="en-GB"/>
        </w:rPr>
        <w:t>’.</w:t>
      </w:r>
    </w:p>
    <w:p w14:paraId="36D9BDF1" w14:textId="65D9B174" w:rsidR="0019187D" w:rsidRDefault="0019187D" w:rsidP="0019187D">
      <w:pPr>
        <w:autoSpaceDE w:val="0"/>
        <w:autoSpaceDN w:val="0"/>
        <w:adjustRightInd w:val="0"/>
        <w:ind w:left="720"/>
        <w:rPr>
          <w:rFonts w:ascii="AppleSystemUIFont" w:hAnsi="AppleSystemUIFont" w:cs="AppleSystemUIFont"/>
          <w:lang w:val="en-GB"/>
        </w:rPr>
      </w:pPr>
      <w:r>
        <w:rPr>
          <w:rFonts w:ascii="AppleSystemUIFont" w:hAnsi="AppleSystemUIFont" w:cs="AppleSystemUIFont"/>
          <w:lang w:val="en-GB"/>
        </w:rPr>
        <w:t>Different GET/POST action manage by a method parameter and an id parameter</w:t>
      </w:r>
    </w:p>
    <w:p w14:paraId="4D63AB4B" w14:textId="5043A5BA" w:rsidR="0019187D" w:rsidRDefault="0019187D" w:rsidP="0019187D">
      <w:pPr>
        <w:autoSpaceDE w:val="0"/>
        <w:autoSpaceDN w:val="0"/>
        <w:adjustRightInd w:val="0"/>
        <w:ind w:left="720"/>
        <w:rPr>
          <w:rFonts w:ascii="AppleSystemUIFont" w:hAnsi="AppleSystemUIFont" w:cs="AppleSystemUIFont"/>
          <w:lang w:val="en-GB"/>
        </w:rPr>
      </w:pPr>
      <w:r>
        <w:rPr>
          <w:rFonts w:ascii="AppleSystemUIFont" w:hAnsi="AppleSystemUIFont" w:cs="AppleSystemUIFont"/>
          <w:lang w:val="en-GB"/>
        </w:rPr>
        <w:t xml:space="preserve">For example, create recipe will be </w:t>
      </w:r>
      <w:r>
        <w:rPr>
          <w:rFonts w:ascii="AppleSystemUIFont" w:hAnsi="AppleSystemUIFont" w:cs="AppleSystemUIFont"/>
          <w:lang w:val="en-GB"/>
        </w:rPr>
        <w:t>‘</w:t>
      </w:r>
      <w:r w:rsidRPr="0019187D">
        <w:rPr>
          <w:rFonts w:ascii="AppleSystemUIFont" w:hAnsi="AppleSystemUIFont" w:cs="AppleSystemUIFont"/>
          <w:lang w:val="en-GB"/>
        </w:rPr>
        <w:t>http://localhost:8888/PROJ2/</w:t>
      </w:r>
      <w:proofErr w:type="spellStart"/>
      <w:r w:rsidRPr="0019187D">
        <w:rPr>
          <w:rFonts w:ascii="AppleSystemUIFont" w:hAnsi="AppleSystemUIFont" w:cs="AppleSystemUIFont"/>
          <w:lang w:val="en-GB"/>
        </w:rPr>
        <w:t>api</w:t>
      </w:r>
      <w:proofErr w:type="spellEnd"/>
      <w:r w:rsidRPr="0019187D">
        <w:rPr>
          <w:rFonts w:ascii="AppleSystemUIFont" w:hAnsi="AppleSystemUIFont" w:cs="AppleSystemUIFont"/>
          <w:lang w:val="en-GB"/>
        </w:rPr>
        <w:t>/</w:t>
      </w:r>
      <w:proofErr w:type="spellStart"/>
      <w:r w:rsidRPr="0019187D">
        <w:rPr>
          <w:rFonts w:ascii="AppleSystemUIFont" w:hAnsi="AppleSystemUIFont" w:cs="AppleSystemUIFont"/>
          <w:lang w:val="en-GB"/>
        </w:rPr>
        <w:t>ws.php</w:t>
      </w:r>
      <w:r>
        <w:rPr>
          <w:rFonts w:ascii="AppleSystemUIFont" w:hAnsi="AppleSystemUIFont" w:cs="AppleSystemUIFont"/>
          <w:lang w:val="en-GB"/>
        </w:rPr>
        <w:t>?method</w:t>
      </w:r>
      <w:proofErr w:type="spellEnd"/>
      <w:r>
        <w:rPr>
          <w:rFonts w:ascii="AppleSystemUIFont" w:hAnsi="AppleSystemUIFont" w:cs="AppleSystemUIFont"/>
          <w:lang w:val="en-GB"/>
        </w:rPr>
        <w:t>=</w:t>
      </w:r>
      <w:proofErr w:type="spellStart"/>
      <w:r>
        <w:rPr>
          <w:rFonts w:ascii="AppleSystemUIFont" w:hAnsi="AppleSystemUIFont" w:cs="AppleSystemUIFont"/>
          <w:lang w:val="en-GB"/>
        </w:rPr>
        <w:t>crecipe</w:t>
      </w:r>
      <w:proofErr w:type="spellEnd"/>
      <w:r>
        <w:rPr>
          <w:rFonts w:ascii="AppleSystemUIFont" w:hAnsi="AppleSystemUIFont" w:cs="AppleSystemUIFont"/>
          <w:lang w:val="en-GB"/>
        </w:rPr>
        <w:t>’</w:t>
      </w:r>
    </w:p>
    <w:p w14:paraId="4E39C2D6" w14:textId="6353B11D" w:rsidR="0019187D" w:rsidRDefault="0019187D" w:rsidP="0019187D">
      <w:pPr>
        <w:autoSpaceDE w:val="0"/>
        <w:autoSpaceDN w:val="0"/>
        <w:adjustRightInd w:val="0"/>
        <w:ind w:left="720"/>
        <w:rPr>
          <w:rFonts w:ascii="AppleSystemUIFont" w:hAnsi="AppleSystemUIFont" w:cs="AppleSystemUIFont"/>
          <w:lang w:val="en-GB"/>
        </w:rPr>
      </w:pPr>
      <w:r>
        <w:rPr>
          <w:rFonts w:ascii="AppleSystemUIFont" w:hAnsi="AppleSystemUIFont" w:cs="AppleSystemUIFont"/>
          <w:lang w:val="en-GB"/>
        </w:rPr>
        <w:t xml:space="preserve">Update recipe will be </w:t>
      </w:r>
      <w:r>
        <w:rPr>
          <w:rFonts w:ascii="AppleSystemUIFont" w:hAnsi="AppleSystemUIFont" w:cs="AppleSystemUIFont"/>
          <w:lang w:val="en-GB"/>
        </w:rPr>
        <w:t>‘</w:t>
      </w:r>
      <w:r w:rsidRPr="0019187D">
        <w:rPr>
          <w:rFonts w:ascii="AppleSystemUIFont" w:hAnsi="AppleSystemUIFont" w:cs="AppleSystemUIFont"/>
          <w:lang w:val="en-GB"/>
        </w:rPr>
        <w:t>http://localhost:8888/PROJ2/</w:t>
      </w:r>
      <w:proofErr w:type="spellStart"/>
      <w:r w:rsidRPr="0019187D">
        <w:rPr>
          <w:rFonts w:ascii="AppleSystemUIFont" w:hAnsi="AppleSystemUIFont" w:cs="AppleSystemUIFont"/>
          <w:lang w:val="en-GB"/>
        </w:rPr>
        <w:t>api</w:t>
      </w:r>
      <w:proofErr w:type="spellEnd"/>
      <w:r w:rsidRPr="0019187D">
        <w:rPr>
          <w:rFonts w:ascii="AppleSystemUIFont" w:hAnsi="AppleSystemUIFont" w:cs="AppleSystemUIFont"/>
          <w:lang w:val="en-GB"/>
        </w:rPr>
        <w:t>/</w:t>
      </w:r>
      <w:proofErr w:type="spellStart"/>
      <w:r w:rsidRPr="0019187D">
        <w:rPr>
          <w:rFonts w:ascii="AppleSystemUIFont" w:hAnsi="AppleSystemUIFont" w:cs="AppleSystemUIFont"/>
          <w:lang w:val="en-GB"/>
        </w:rPr>
        <w:t>ws.php</w:t>
      </w:r>
      <w:r>
        <w:rPr>
          <w:rFonts w:ascii="AppleSystemUIFont" w:hAnsi="AppleSystemUIFont" w:cs="AppleSystemUIFont"/>
          <w:lang w:val="en-GB"/>
        </w:rPr>
        <w:t>?method</w:t>
      </w:r>
      <w:proofErr w:type="spellEnd"/>
      <w:r>
        <w:rPr>
          <w:rFonts w:ascii="AppleSystemUIFont" w:hAnsi="AppleSystemUIFont" w:cs="AppleSystemUIFont"/>
          <w:lang w:val="en-GB"/>
        </w:rPr>
        <w:t>=</w:t>
      </w:r>
      <w:proofErr w:type="spellStart"/>
      <w:r>
        <w:rPr>
          <w:rFonts w:ascii="AppleSystemUIFont" w:hAnsi="AppleSystemUIFont" w:cs="AppleSystemUIFont"/>
          <w:lang w:val="en-GB"/>
        </w:rPr>
        <w:t>urecipe&amp;id</w:t>
      </w:r>
      <w:proofErr w:type="spellEnd"/>
      <w:r>
        <w:rPr>
          <w:rFonts w:ascii="AppleSystemUIFont" w:hAnsi="AppleSystemUIFont" w:cs="AppleSystemUIFont"/>
          <w:lang w:val="en-GB"/>
        </w:rPr>
        <w:t>=1</w:t>
      </w:r>
      <w:r>
        <w:rPr>
          <w:rFonts w:ascii="AppleSystemUIFont" w:hAnsi="AppleSystemUIFont" w:cs="AppleSystemUIFont"/>
          <w:lang w:val="en-GB"/>
        </w:rPr>
        <w:t>’</w:t>
      </w:r>
      <w:r>
        <w:rPr>
          <w:rFonts w:ascii="AppleSystemUIFont" w:hAnsi="AppleSystemUIFont" w:cs="AppleSystemUIFont"/>
          <w:lang w:val="en-GB"/>
        </w:rPr>
        <w:t>.</w:t>
      </w:r>
    </w:p>
    <w:p w14:paraId="1CBE9867" w14:textId="77777777" w:rsidR="0019187D" w:rsidRDefault="0019187D" w:rsidP="0019187D">
      <w:pPr>
        <w:autoSpaceDE w:val="0"/>
        <w:autoSpaceDN w:val="0"/>
        <w:adjustRightInd w:val="0"/>
        <w:ind w:left="720"/>
        <w:rPr>
          <w:rFonts w:ascii="AppleSystemUIFont" w:hAnsi="AppleSystemUIFont" w:cs="AppleSystemUIFont"/>
          <w:lang w:val="en-GB"/>
        </w:rPr>
      </w:pPr>
    </w:p>
    <w:p w14:paraId="3FF0F121" w14:textId="77777777" w:rsidR="00B56DDD" w:rsidRDefault="00B56DDD" w:rsidP="00B56DDD">
      <w:pPr>
        <w:numPr>
          <w:ilvl w:val="0"/>
          <w:numId w:val="3"/>
        </w:numPr>
        <w:autoSpaceDE w:val="0"/>
        <w:autoSpaceDN w:val="0"/>
        <w:adjustRightInd w:val="0"/>
        <w:ind w:left="0" w:firstLine="0"/>
        <w:rPr>
          <w:rFonts w:ascii="AppleSystemUIFont" w:hAnsi="AppleSystemUIFont" w:cs="AppleSystemUIFont"/>
          <w:lang w:val="en-GB"/>
        </w:rPr>
      </w:pPr>
      <w:r>
        <w:rPr>
          <w:rFonts w:ascii="AppleSystemUIFont" w:hAnsi="AppleSystemUIFont" w:cs="AppleSystemUIFont"/>
          <w:lang w:val="en-GB"/>
        </w:rPr>
        <w:t>Write a README file that explains how to setup and configure Web Service</w:t>
      </w:r>
    </w:p>
    <w:p w14:paraId="195F4712" w14:textId="19D80D1B" w:rsidR="00B56DDD" w:rsidRDefault="00B56DDD" w:rsidP="00B56DDD">
      <w:pPr>
        <w:numPr>
          <w:ilvl w:val="0"/>
          <w:numId w:val="3"/>
        </w:numPr>
        <w:autoSpaceDE w:val="0"/>
        <w:autoSpaceDN w:val="0"/>
        <w:adjustRightInd w:val="0"/>
        <w:ind w:left="0" w:firstLine="0"/>
        <w:rPr>
          <w:rFonts w:ascii="AppleSystemUIFont" w:hAnsi="AppleSystemUIFont" w:cs="AppleSystemUIFont"/>
          <w:lang w:val="en-GB"/>
        </w:rPr>
      </w:pPr>
      <w:r>
        <w:rPr>
          <w:rFonts w:ascii="AppleSystemUIFont" w:hAnsi="AppleSystemUIFont" w:cs="AppleSystemUIFont"/>
          <w:lang w:val="en-GB"/>
        </w:rPr>
        <w:t>Write a test script that interacts with the web service to test all the known GET and POST requests as a part of Unit testing</w:t>
      </w:r>
    </w:p>
    <w:p w14:paraId="5E6504CF" w14:textId="15CFC8C1" w:rsidR="00FD6A87" w:rsidRDefault="0019187D" w:rsidP="00FD6A87">
      <w:pPr>
        <w:ind w:firstLine="720"/>
      </w:pPr>
      <w:r w:rsidRPr="0019187D">
        <w:drawing>
          <wp:inline distT="0" distB="0" distL="0" distR="0" wp14:anchorId="651FCF48" wp14:editId="39DCDAB3">
            <wp:extent cx="5174055" cy="3771790"/>
            <wp:effectExtent l="0" t="0" r="0" b="63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3328" cy="3785840"/>
                    </a:xfrm>
                    <a:prstGeom prst="rect">
                      <a:avLst/>
                    </a:prstGeom>
                  </pic:spPr>
                </pic:pic>
              </a:graphicData>
            </a:graphic>
          </wp:inline>
        </w:drawing>
      </w:r>
    </w:p>
    <w:p w14:paraId="5F555932" w14:textId="6D30D70A" w:rsidR="0019187D" w:rsidRDefault="0019187D" w:rsidP="00FD6A87">
      <w:pPr>
        <w:ind w:firstLine="720"/>
      </w:pPr>
      <w:r w:rsidRPr="0019187D">
        <w:lastRenderedPageBreak/>
        <w:drawing>
          <wp:inline distT="0" distB="0" distL="0" distR="0" wp14:anchorId="05B69020" wp14:editId="4D3E7B31">
            <wp:extent cx="5173980" cy="3771735"/>
            <wp:effectExtent l="0" t="0" r="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7405" cy="3781521"/>
                    </a:xfrm>
                    <a:prstGeom prst="rect">
                      <a:avLst/>
                    </a:prstGeom>
                  </pic:spPr>
                </pic:pic>
              </a:graphicData>
            </a:graphic>
          </wp:inline>
        </w:drawing>
      </w:r>
    </w:p>
    <w:sectPr w:rsidR="0019187D" w:rsidSect="00B56DDD">
      <w:pgSz w:w="12240" w:h="15840"/>
      <w:pgMar w:top="720" w:right="720" w:bottom="720" w:left="72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8"/>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DDD"/>
    <w:rsid w:val="00091127"/>
    <w:rsid w:val="000E0301"/>
    <w:rsid w:val="0019187D"/>
    <w:rsid w:val="002F06B4"/>
    <w:rsid w:val="003347B3"/>
    <w:rsid w:val="00380E91"/>
    <w:rsid w:val="00485320"/>
    <w:rsid w:val="005737E1"/>
    <w:rsid w:val="006054DD"/>
    <w:rsid w:val="00665001"/>
    <w:rsid w:val="00671851"/>
    <w:rsid w:val="00721143"/>
    <w:rsid w:val="007A7C3E"/>
    <w:rsid w:val="00945266"/>
    <w:rsid w:val="00A4736B"/>
    <w:rsid w:val="00AB4D04"/>
    <w:rsid w:val="00B56DDD"/>
    <w:rsid w:val="00FD6A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72773"/>
  <w15:chartTrackingRefBased/>
  <w15:docId w15:val="{5998054D-4020-674E-98F8-E3C64D6BF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301"/>
    <w:pPr>
      <w:ind w:left="720"/>
      <w:contextualSpacing/>
    </w:pPr>
  </w:style>
  <w:style w:type="character" w:styleId="Hyperlink">
    <w:name w:val="Hyperlink"/>
    <w:basedOn w:val="DefaultParagraphFont"/>
    <w:uiPriority w:val="99"/>
    <w:unhideWhenUsed/>
    <w:rsid w:val="002F06B4"/>
    <w:rPr>
      <w:color w:val="0563C1" w:themeColor="hyperlink"/>
      <w:u w:val="single"/>
    </w:rPr>
  </w:style>
  <w:style w:type="character" w:styleId="UnresolvedMention">
    <w:name w:val="Unresolved Mention"/>
    <w:basedOn w:val="DefaultParagraphFont"/>
    <w:uiPriority w:val="99"/>
    <w:semiHidden/>
    <w:unhideWhenUsed/>
    <w:rsid w:val="002F06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245081">
      <w:bodyDiv w:val="1"/>
      <w:marLeft w:val="0"/>
      <w:marRight w:val="0"/>
      <w:marTop w:val="0"/>
      <w:marBottom w:val="0"/>
      <w:divBdr>
        <w:top w:val="none" w:sz="0" w:space="0" w:color="auto"/>
        <w:left w:val="none" w:sz="0" w:space="0" w:color="auto"/>
        <w:bottom w:val="none" w:sz="0" w:space="0" w:color="auto"/>
        <w:right w:val="none" w:sz="0" w:space="0" w:color="auto"/>
      </w:divBdr>
    </w:div>
    <w:div w:id="340157300">
      <w:bodyDiv w:val="1"/>
      <w:marLeft w:val="0"/>
      <w:marRight w:val="0"/>
      <w:marTop w:val="0"/>
      <w:marBottom w:val="0"/>
      <w:divBdr>
        <w:top w:val="none" w:sz="0" w:space="0" w:color="auto"/>
        <w:left w:val="none" w:sz="0" w:space="0" w:color="auto"/>
        <w:bottom w:val="none" w:sz="0" w:space="0" w:color="auto"/>
        <w:right w:val="none" w:sz="0" w:space="0" w:color="auto"/>
      </w:divBdr>
      <w:divsChild>
        <w:div w:id="730661168">
          <w:marLeft w:val="0"/>
          <w:marRight w:val="0"/>
          <w:marTop w:val="0"/>
          <w:marBottom w:val="0"/>
          <w:divBdr>
            <w:top w:val="none" w:sz="0" w:space="0" w:color="auto"/>
            <w:left w:val="none" w:sz="0" w:space="0" w:color="auto"/>
            <w:bottom w:val="none" w:sz="0" w:space="0" w:color="auto"/>
            <w:right w:val="none" w:sz="0" w:space="0" w:color="auto"/>
          </w:divBdr>
          <w:divsChild>
            <w:div w:id="117893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5203">
      <w:bodyDiv w:val="1"/>
      <w:marLeft w:val="0"/>
      <w:marRight w:val="0"/>
      <w:marTop w:val="0"/>
      <w:marBottom w:val="0"/>
      <w:divBdr>
        <w:top w:val="none" w:sz="0" w:space="0" w:color="auto"/>
        <w:left w:val="none" w:sz="0" w:space="0" w:color="auto"/>
        <w:bottom w:val="none" w:sz="0" w:space="0" w:color="auto"/>
        <w:right w:val="none" w:sz="0" w:space="0" w:color="auto"/>
      </w:divBdr>
    </w:div>
    <w:div w:id="1221863817">
      <w:bodyDiv w:val="1"/>
      <w:marLeft w:val="0"/>
      <w:marRight w:val="0"/>
      <w:marTop w:val="0"/>
      <w:marBottom w:val="0"/>
      <w:divBdr>
        <w:top w:val="none" w:sz="0" w:space="0" w:color="auto"/>
        <w:left w:val="none" w:sz="0" w:space="0" w:color="auto"/>
        <w:bottom w:val="none" w:sz="0" w:space="0" w:color="auto"/>
        <w:right w:val="none" w:sz="0" w:space="0" w:color="auto"/>
      </w:divBdr>
    </w:div>
    <w:div w:id="1777477186">
      <w:bodyDiv w:val="1"/>
      <w:marLeft w:val="0"/>
      <w:marRight w:val="0"/>
      <w:marTop w:val="0"/>
      <w:marBottom w:val="0"/>
      <w:divBdr>
        <w:top w:val="none" w:sz="0" w:space="0" w:color="auto"/>
        <w:left w:val="none" w:sz="0" w:space="0" w:color="auto"/>
        <w:bottom w:val="none" w:sz="0" w:space="0" w:color="auto"/>
        <w:right w:val="none" w:sz="0" w:space="0" w:color="auto"/>
      </w:divBdr>
    </w:div>
    <w:div w:id="1778868144">
      <w:bodyDiv w:val="1"/>
      <w:marLeft w:val="0"/>
      <w:marRight w:val="0"/>
      <w:marTop w:val="0"/>
      <w:marBottom w:val="0"/>
      <w:divBdr>
        <w:top w:val="none" w:sz="0" w:space="0" w:color="auto"/>
        <w:left w:val="none" w:sz="0" w:space="0" w:color="auto"/>
        <w:bottom w:val="none" w:sz="0" w:space="0" w:color="auto"/>
        <w:right w:val="none" w:sz="0" w:space="0" w:color="auto"/>
      </w:divBdr>
    </w:div>
    <w:div w:id="1814789107">
      <w:bodyDiv w:val="1"/>
      <w:marLeft w:val="0"/>
      <w:marRight w:val="0"/>
      <w:marTop w:val="0"/>
      <w:marBottom w:val="0"/>
      <w:divBdr>
        <w:top w:val="none" w:sz="0" w:space="0" w:color="auto"/>
        <w:left w:val="none" w:sz="0" w:space="0" w:color="auto"/>
        <w:bottom w:val="none" w:sz="0" w:space="0" w:color="auto"/>
        <w:right w:val="none" w:sz="0" w:space="0" w:color="auto"/>
      </w:divBdr>
    </w:div>
    <w:div w:id="211879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5</Pages>
  <Words>390</Words>
  <Characters>2225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Wan</dc:creator>
  <cp:keywords/>
  <dc:description/>
  <cp:lastModifiedBy>Frederick Wan</cp:lastModifiedBy>
  <cp:revision>6</cp:revision>
  <dcterms:created xsi:type="dcterms:W3CDTF">2020-04-13T10:36:00Z</dcterms:created>
  <dcterms:modified xsi:type="dcterms:W3CDTF">2020-05-10T11:10:00Z</dcterms:modified>
</cp:coreProperties>
</file>